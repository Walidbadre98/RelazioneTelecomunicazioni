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6BEF" w:rsidRPr="002D251B" w:rsidRDefault="00516BEF" w:rsidP="002D251B">
      <w:pPr>
        <w:jc w:val="center"/>
        <w:outlineLvl w:val="0"/>
        <w:rPr>
          <w:b/>
          <w:bCs/>
          <w:sz w:val="28"/>
          <w:szCs w:val="28"/>
        </w:rPr>
      </w:pPr>
      <w:r>
        <w:rPr>
          <w:noProof/>
          <w:lang w:eastAsia="it-IT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1" o:spid="_x0000_s1026" type="#_x0000_t75" style="position:absolute;left:0;text-align:left;margin-left:465.25pt;margin-top:-16.1pt;width:33.25pt;height:39.5pt;z-index:251658240;visibility:visible">
            <v:imagedata r:id="rId7" o:title=""/>
          </v:shape>
        </w:pict>
      </w:r>
      <w:r w:rsidRPr="002D251B">
        <w:rPr>
          <w:b/>
          <w:bCs/>
          <w:sz w:val="28"/>
          <w:szCs w:val="28"/>
        </w:rPr>
        <w:t>ISTITUTO D’ISTRUZIONE “MARIE CURIE”</w:t>
      </w:r>
    </w:p>
    <w:p w:rsidR="00516BEF" w:rsidRPr="002D251B" w:rsidRDefault="00516BEF" w:rsidP="002D251B">
      <w:pPr>
        <w:jc w:val="center"/>
        <w:outlineLvl w:val="0"/>
        <w:rPr>
          <w:b/>
          <w:bCs/>
          <w:sz w:val="28"/>
          <w:szCs w:val="28"/>
        </w:rPr>
      </w:pPr>
      <w:r w:rsidRPr="002D251B">
        <w:rPr>
          <w:b/>
          <w:bCs/>
          <w:sz w:val="28"/>
          <w:szCs w:val="28"/>
        </w:rPr>
        <w:t>PERGINE VALSUGANA</w:t>
      </w:r>
      <w:r>
        <w:rPr>
          <w:b/>
          <w:bCs/>
          <w:sz w:val="28"/>
          <w:szCs w:val="28"/>
        </w:rPr>
        <w:t xml:space="preserve"> - </w:t>
      </w:r>
      <w:r w:rsidRPr="002D251B">
        <w:rPr>
          <w:b/>
          <w:bCs/>
          <w:sz w:val="28"/>
          <w:szCs w:val="28"/>
        </w:rPr>
        <w:t>LEVICO TERME</w:t>
      </w:r>
    </w:p>
    <w:p w:rsidR="00516BEF" w:rsidRPr="002D1544" w:rsidRDefault="00516BEF" w:rsidP="002D251B">
      <w:pPr>
        <w:jc w:val="center"/>
        <w:rPr>
          <w:b/>
          <w:bCs/>
          <w:sz w:val="20"/>
          <w:szCs w:val="20"/>
        </w:rPr>
      </w:pPr>
    </w:p>
    <w:p w:rsidR="00516BEF" w:rsidRDefault="00516BEF" w:rsidP="002D251B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" w:hAnsi="Times" w:cs="Times"/>
          <w:sz w:val="42"/>
          <w:szCs w:val="42"/>
        </w:rPr>
      </w:pPr>
    </w:p>
    <w:p w:rsidR="00516BEF" w:rsidRPr="002D251B" w:rsidRDefault="00516BEF" w:rsidP="002D251B">
      <w:pPr>
        <w:widowControl w:val="0"/>
        <w:autoSpaceDE w:val="0"/>
        <w:autoSpaceDN w:val="0"/>
        <w:adjustRightInd w:val="0"/>
        <w:spacing w:after="240" w:line="480" w:lineRule="atLeast"/>
        <w:jc w:val="center"/>
        <w:rPr>
          <w:rFonts w:ascii="Times" w:hAnsi="Times" w:cs="Times"/>
          <w:sz w:val="32"/>
          <w:szCs w:val="32"/>
        </w:rPr>
      </w:pPr>
      <w:r w:rsidRPr="002D251B">
        <w:rPr>
          <w:rFonts w:ascii="Times" w:hAnsi="Times" w:cs="Times"/>
          <w:sz w:val="32"/>
          <w:szCs w:val="32"/>
        </w:rPr>
        <w:t>LABORATORIO DI TELECOMUNICAZIONI</w:t>
      </w:r>
    </w:p>
    <w:p w:rsidR="00516BEF" w:rsidRDefault="00516BEF" w:rsidP="002D251B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" w:hAnsi="Times" w:cs="Times"/>
          <w:sz w:val="32"/>
          <w:szCs w:val="32"/>
        </w:rPr>
      </w:pPr>
    </w:p>
    <w:p w:rsidR="00516BEF" w:rsidRDefault="00516BEF" w:rsidP="002D251B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" w:hAnsi="Times" w:cs="Times"/>
          <w:sz w:val="32"/>
          <w:szCs w:val="32"/>
        </w:rPr>
      </w:pPr>
    </w:p>
    <w:p w:rsidR="00516BEF" w:rsidRDefault="00516BEF" w:rsidP="002D251B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" w:hAnsi="Times" w:cs="Times"/>
          <w:sz w:val="32"/>
          <w:szCs w:val="32"/>
        </w:rPr>
      </w:pPr>
    </w:p>
    <w:p w:rsidR="00516BEF" w:rsidRDefault="00516BEF" w:rsidP="002D251B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" w:hAnsi="Times" w:cs="Times"/>
          <w:sz w:val="32"/>
          <w:szCs w:val="32"/>
        </w:rPr>
      </w:pPr>
    </w:p>
    <w:p w:rsidR="00516BEF" w:rsidRDefault="00516BEF" w:rsidP="002D251B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" w:hAnsi="Times" w:cs="Times"/>
          <w:sz w:val="32"/>
          <w:szCs w:val="32"/>
        </w:rPr>
      </w:pPr>
    </w:p>
    <w:p w:rsidR="00516BEF" w:rsidRDefault="00516BEF" w:rsidP="00AA2421">
      <w:pPr>
        <w:widowControl w:val="0"/>
        <w:autoSpaceDE w:val="0"/>
        <w:autoSpaceDN w:val="0"/>
        <w:adjustRightInd w:val="0"/>
        <w:spacing w:after="240" w:line="440" w:lineRule="atLeast"/>
        <w:jc w:val="center"/>
        <w:rPr>
          <w:rFonts w:ascii="Times" w:hAnsi="Times" w:cs="Times"/>
          <w:sz w:val="32"/>
          <w:szCs w:val="32"/>
        </w:rPr>
      </w:pPr>
      <w:r>
        <w:rPr>
          <w:rFonts w:ascii="Times" w:hAnsi="Times" w:cs="Times"/>
          <w:b/>
          <w:sz w:val="48"/>
          <w:szCs w:val="48"/>
        </w:rPr>
        <w:t>Filtro Passa Basso</w:t>
      </w:r>
    </w:p>
    <w:p w:rsidR="00516BEF" w:rsidRDefault="00516BEF" w:rsidP="002D251B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" w:hAnsi="Times" w:cs="Times"/>
          <w:sz w:val="32"/>
          <w:szCs w:val="32"/>
        </w:rPr>
      </w:pPr>
    </w:p>
    <w:p w:rsidR="00516BEF" w:rsidRDefault="00516BEF" w:rsidP="002D251B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" w:hAnsi="Times" w:cs="Times"/>
          <w:sz w:val="32"/>
          <w:szCs w:val="32"/>
        </w:rPr>
      </w:pPr>
    </w:p>
    <w:p w:rsidR="00516BEF" w:rsidRDefault="00516BEF" w:rsidP="002D251B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" w:hAnsi="Times" w:cs="Times"/>
          <w:sz w:val="32"/>
          <w:szCs w:val="32"/>
        </w:rPr>
      </w:pPr>
    </w:p>
    <w:p w:rsidR="00516BEF" w:rsidRDefault="00516BEF" w:rsidP="002D251B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" w:hAnsi="Times" w:cs="Times"/>
          <w:sz w:val="32"/>
          <w:szCs w:val="32"/>
        </w:rPr>
      </w:pPr>
    </w:p>
    <w:p w:rsidR="00516BEF" w:rsidRDefault="00516BEF" w:rsidP="002D251B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" w:hAnsi="Times" w:cs="Times"/>
          <w:sz w:val="32"/>
          <w:szCs w:val="32"/>
        </w:rPr>
      </w:pPr>
    </w:p>
    <w:p w:rsidR="00516BEF" w:rsidRDefault="00516BEF" w:rsidP="002D251B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" w:hAnsi="Times" w:cs="Times"/>
          <w:sz w:val="32"/>
          <w:szCs w:val="32"/>
        </w:rPr>
      </w:pPr>
    </w:p>
    <w:p w:rsidR="00516BEF" w:rsidRDefault="00516BEF" w:rsidP="002D251B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" w:hAnsi="Times" w:cs="Times"/>
        </w:rPr>
      </w:pPr>
      <w:r>
        <w:rPr>
          <w:rFonts w:ascii="Times" w:hAnsi="Times" w:cs="Times"/>
          <w:sz w:val="32"/>
          <w:szCs w:val="32"/>
        </w:rPr>
        <w:t>Cognome e Nome:</w:t>
      </w:r>
      <w:r w:rsidRPr="00E73685">
        <w:rPr>
          <w:rFonts w:ascii="Times" w:hAnsi="Times" w:cs="Times"/>
          <w:sz w:val="32"/>
          <w:szCs w:val="32"/>
        </w:rPr>
        <w:t>_________</w:t>
      </w:r>
      <w:r w:rsidRPr="00E73685">
        <w:rPr>
          <w:rFonts w:ascii="Times" w:hAnsi="Times" w:cs="Times"/>
          <w:sz w:val="32"/>
          <w:szCs w:val="32"/>
          <w:u w:val="single"/>
        </w:rPr>
        <w:t>Acler Andrea</w:t>
      </w:r>
      <w:r w:rsidRPr="00E73685">
        <w:rPr>
          <w:rFonts w:ascii="Times" w:hAnsi="Times" w:cs="Times"/>
          <w:sz w:val="32"/>
          <w:szCs w:val="32"/>
        </w:rPr>
        <w:t>_________</w:t>
      </w:r>
      <w:r>
        <w:rPr>
          <w:rFonts w:ascii="Times" w:hAnsi="Times" w:cs="Times"/>
          <w:sz w:val="32"/>
          <w:szCs w:val="32"/>
        </w:rPr>
        <w:t xml:space="preserve"> Classe:___</w:t>
      </w:r>
      <w:r>
        <w:rPr>
          <w:rFonts w:ascii="Times" w:hAnsi="Times" w:cs="Times"/>
          <w:sz w:val="32"/>
          <w:szCs w:val="32"/>
          <w:u w:val="single"/>
        </w:rPr>
        <w:t>4° AIN</w:t>
      </w:r>
      <w:r>
        <w:rPr>
          <w:rFonts w:ascii="Times" w:hAnsi="Times" w:cs="Times"/>
          <w:sz w:val="32"/>
          <w:szCs w:val="32"/>
        </w:rPr>
        <w:t>___</w:t>
      </w:r>
    </w:p>
    <w:p w:rsidR="00516BEF" w:rsidRDefault="00516BEF" w:rsidP="002D251B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</w:rPr>
      </w:pPr>
      <w:r>
        <w:rPr>
          <w:rFonts w:ascii="Times" w:hAnsi="Times" w:cs="Times"/>
          <w:sz w:val="32"/>
          <w:szCs w:val="32"/>
        </w:rPr>
        <w:t>Gruppo:______</w:t>
      </w:r>
      <w:r w:rsidRPr="00AA2421">
        <w:rPr>
          <w:rFonts w:ascii="Times" w:hAnsi="Times" w:cs="Times"/>
          <w:sz w:val="32"/>
          <w:szCs w:val="32"/>
          <w:u w:val="single"/>
        </w:rPr>
        <w:t>Acler Andrea, Badreddine Walid, Stelzer Alessandro</w:t>
      </w:r>
      <w:r>
        <w:rPr>
          <w:rFonts w:ascii="Times" w:hAnsi="Times" w:cs="Times"/>
          <w:sz w:val="32"/>
          <w:szCs w:val="32"/>
        </w:rPr>
        <w:t>_______</w:t>
      </w:r>
    </w:p>
    <w:p w:rsidR="00516BEF" w:rsidRDefault="00516BEF" w:rsidP="002D251B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</w:rPr>
      </w:pPr>
      <w:r>
        <w:rPr>
          <w:rFonts w:ascii="Times" w:hAnsi="Times" w:cs="Times"/>
          <w:sz w:val="32"/>
          <w:szCs w:val="32"/>
        </w:rPr>
        <w:t>Attività svolta il:_</w:t>
      </w:r>
      <w:r w:rsidRPr="00AA2421">
        <w:rPr>
          <w:rFonts w:ascii="Times" w:hAnsi="Times" w:cs="Times"/>
          <w:sz w:val="32"/>
          <w:szCs w:val="32"/>
          <w:u w:val="single"/>
        </w:rPr>
        <w:t>07</w:t>
      </w:r>
      <w:r>
        <w:rPr>
          <w:rFonts w:ascii="Times" w:hAnsi="Times" w:cs="Times"/>
          <w:sz w:val="32"/>
          <w:szCs w:val="32"/>
        </w:rPr>
        <w:t>_/_</w:t>
      </w:r>
      <w:r w:rsidRPr="00AA2421">
        <w:rPr>
          <w:rFonts w:ascii="Times" w:hAnsi="Times" w:cs="Times"/>
          <w:sz w:val="32"/>
          <w:szCs w:val="32"/>
          <w:u w:val="single"/>
        </w:rPr>
        <w:t>01</w:t>
      </w:r>
      <w:r w:rsidRPr="006D18F1">
        <w:rPr>
          <w:rFonts w:ascii="Times" w:hAnsi="Times" w:cs="Times"/>
          <w:sz w:val="32"/>
          <w:szCs w:val="32"/>
        </w:rPr>
        <w:t>_/_</w:t>
      </w:r>
      <w:r w:rsidRPr="00AA2421">
        <w:rPr>
          <w:rFonts w:ascii="Times" w:hAnsi="Times" w:cs="Times"/>
          <w:sz w:val="32"/>
          <w:szCs w:val="32"/>
          <w:u w:val="single"/>
        </w:rPr>
        <w:t>19</w:t>
      </w:r>
      <w:r w:rsidRPr="006D18F1">
        <w:rPr>
          <w:rFonts w:ascii="Times" w:hAnsi="Times" w:cs="Times"/>
          <w:sz w:val="32"/>
          <w:szCs w:val="32"/>
        </w:rPr>
        <w:t>_</w:t>
      </w:r>
      <w:r>
        <w:rPr>
          <w:rFonts w:ascii="Times" w:hAnsi="Times" w:cs="Times"/>
          <w:sz w:val="32"/>
          <w:szCs w:val="32"/>
        </w:rPr>
        <w:t xml:space="preserve">     Relazione consegnata il:_</w:t>
      </w:r>
      <w:r w:rsidRPr="00AA2421">
        <w:rPr>
          <w:rFonts w:ascii="Times" w:hAnsi="Times" w:cs="Times"/>
          <w:sz w:val="32"/>
          <w:szCs w:val="32"/>
          <w:u w:val="single"/>
        </w:rPr>
        <w:t>21</w:t>
      </w:r>
      <w:r>
        <w:rPr>
          <w:rFonts w:ascii="Times" w:hAnsi="Times" w:cs="Times"/>
          <w:sz w:val="32"/>
          <w:szCs w:val="32"/>
        </w:rPr>
        <w:t>_/_</w:t>
      </w:r>
      <w:r w:rsidRPr="00AA2421">
        <w:rPr>
          <w:rFonts w:ascii="Times" w:hAnsi="Times" w:cs="Times"/>
          <w:sz w:val="32"/>
          <w:szCs w:val="32"/>
          <w:u w:val="single"/>
        </w:rPr>
        <w:t>01</w:t>
      </w:r>
      <w:r w:rsidRPr="006D18F1">
        <w:rPr>
          <w:rFonts w:ascii="Times" w:hAnsi="Times" w:cs="Times"/>
          <w:sz w:val="32"/>
          <w:szCs w:val="32"/>
        </w:rPr>
        <w:t>_/_</w:t>
      </w:r>
      <w:r w:rsidRPr="00AA2421">
        <w:rPr>
          <w:rFonts w:ascii="Times" w:hAnsi="Times" w:cs="Times"/>
          <w:sz w:val="32"/>
          <w:szCs w:val="32"/>
          <w:u w:val="single"/>
        </w:rPr>
        <w:t>19</w:t>
      </w:r>
      <w:r w:rsidRPr="006D18F1">
        <w:rPr>
          <w:rFonts w:ascii="Times" w:hAnsi="Times" w:cs="Times"/>
          <w:sz w:val="32"/>
          <w:szCs w:val="32"/>
        </w:rPr>
        <w:t>_</w:t>
      </w:r>
      <w:r>
        <w:rPr>
          <w:rFonts w:ascii="Times" w:hAnsi="Times" w:cs="Times"/>
          <w:sz w:val="32"/>
          <w:szCs w:val="32"/>
        </w:rPr>
        <w:t xml:space="preserve"> </w:t>
      </w:r>
    </w:p>
    <w:p w:rsidR="00516BEF" w:rsidRDefault="00516BEF">
      <w:r>
        <w:br w:type="page"/>
      </w:r>
    </w:p>
    <w:p w:rsidR="00516BEF" w:rsidRPr="00F86183" w:rsidRDefault="00516BEF" w:rsidP="00BA6F4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440" w:lineRule="atLeast"/>
        <w:jc w:val="both"/>
        <w:rPr>
          <w:rFonts w:ascii="Times New Roman" w:hAnsi="Times New Roman"/>
          <w:sz w:val="28"/>
          <w:szCs w:val="28"/>
        </w:rPr>
      </w:pPr>
      <w:r w:rsidRPr="00F86183">
        <w:rPr>
          <w:rFonts w:ascii="Times New Roman" w:hAnsi="Times New Roman"/>
          <w:b/>
          <w:bCs/>
          <w:sz w:val="28"/>
          <w:szCs w:val="28"/>
        </w:rPr>
        <w:t>INDICE :</w:t>
      </w:r>
    </w:p>
    <w:p w:rsidR="00516BEF" w:rsidRPr="00AE7519" w:rsidRDefault="00516BEF" w:rsidP="00AB4EB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  <w:r w:rsidRPr="00AE7519">
        <w:rPr>
          <w:rFonts w:ascii="Times New Roman" w:hAnsi="Times New Roman"/>
          <w:sz w:val="22"/>
          <w:szCs w:val="22"/>
        </w:rPr>
        <w:t>SOMMARIO ……………………………………………………………………………………………</w:t>
      </w:r>
      <w:r>
        <w:rPr>
          <w:rFonts w:ascii="Times New Roman" w:hAnsi="Times New Roman"/>
          <w:sz w:val="22"/>
          <w:szCs w:val="22"/>
        </w:rPr>
        <w:t>………...</w:t>
      </w:r>
      <w:r w:rsidRPr="00AE7519">
        <w:rPr>
          <w:rFonts w:ascii="Times New Roman" w:hAnsi="Times New Roman"/>
          <w:sz w:val="22"/>
          <w:szCs w:val="22"/>
        </w:rPr>
        <w:t xml:space="preserve"> 2</w:t>
      </w:r>
    </w:p>
    <w:p w:rsidR="00516BEF" w:rsidRPr="00AE7519" w:rsidRDefault="00516BEF" w:rsidP="00AB4EB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  <w:r w:rsidRPr="00AE7519">
        <w:rPr>
          <w:rFonts w:ascii="Times New Roman" w:hAnsi="Times New Roman"/>
          <w:sz w:val="22"/>
          <w:szCs w:val="22"/>
        </w:rPr>
        <w:t>DEFINIZIONI …………………………………………………………………………………………</w:t>
      </w:r>
      <w:r>
        <w:rPr>
          <w:rFonts w:ascii="Times New Roman" w:hAnsi="Times New Roman"/>
          <w:sz w:val="22"/>
          <w:szCs w:val="22"/>
        </w:rPr>
        <w:t>………….</w:t>
      </w:r>
      <w:r w:rsidRPr="00AE7519">
        <w:rPr>
          <w:rFonts w:ascii="Times New Roman" w:hAnsi="Times New Roman"/>
          <w:sz w:val="22"/>
          <w:szCs w:val="22"/>
        </w:rPr>
        <w:t xml:space="preserve"> 2</w:t>
      </w:r>
    </w:p>
    <w:p w:rsidR="00516BEF" w:rsidRPr="00AE7519" w:rsidRDefault="00516BEF" w:rsidP="00AB4EB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  <w:r w:rsidRPr="00AE7519">
        <w:rPr>
          <w:rFonts w:ascii="Times New Roman" w:hAnsi="Times New Roman"/>
          <w:sz w:val="22"/>
          <w:szCs w:val="22"/>
        </w:rPr>
        <w:t>PREMESSA ……………………………………………………………………………………………</w:t>
      </w:r>
      <w:r>
        <w:rPr>
          <w:rFonts w:ascii="Times New Roman" w:hAnsi="Times New Roman"/>
          <w:sz w:val="22"/>
          <w:szCs w:val="22"/>
        </w:rPr>
        <w:t>…………</w:t>
      </w:r>
      <w:r w:rsidRPr="00AE7519">
        <w:rPr>
          <w:rFonts w:ascii="Times New Roman" w:hAnsi="Times New Roman"/>
          <w:sz w:val="22"/>
          <w:szCs w:val="22"/>
        </w:rPr>
        <w:t xml:space="preserve"> 2</w:t>
      </w:r>
    </w:p>
    <w:p w:rsidR="00516BEF" w:rsidRPr="00AE7519" w:rsidRDefault="00516BEF" w:rsidP="00AB4EB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  <w:r w:rsidRPr="00AE7519">
        <w:rPr>
          <w:rFonts w:ascii="Times New Roman" w:hAnsi="Times New Roman"/>
          <w:sz w:val="22"/>
          <w:szCs w:val="22"/>
        </w:rPr>
        <w:t>ELENCO STRUMENTI ………………………………………………………………………………</w:t>
      </w:r>
      <w:r>
        <w:rPr>
          <w:rFonts w:ascii="Times New Roman" w:hAnsi="Times New Roman"/>
          <w:sz w:val="22"/>
          <w:szCs w:val="22"/>
        </w:rPr>
        <w:t>………….</w:t>
      </w:r>
      <w:r w:rsidRPr="00AE7519">
        <w:rPr>
          <w:rFonts w:ascii="Times New Roman" w:hAnsi="Times New Roman"/>
          <w:sz w:val="22"/>
          <w:szCs w:val="22"/>
        </w:rPr>
        <w:t xml:space="preserve"> 2</w:t>
      </w:r>
    </w:p>
    <w:p w:rsidR="00516BEF" w:rsidRPr="00AE7519" w:rsidRDefault="00516BEF" w:rsidP="00AB4EB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  <w:r w:rsidRPr="00AE7519">
        <w:rPr>
          <w:rFonts w:ascii="Times New Roman" w:hAnsi="Times New Roman"/>
          <w:sz w:val="22"/>
          <w:szCs w:val="22"/>
        </w:rPr>
        <w:t>SCHEMI ………………………………………………………………………………………………</w:t>
      </w:r>
      <w:r>
        <w:rPr>
          <w:rFonts w:ascii="Times New Roman" w:hAnsi="Times New Roman"/>
          <w:sz w:val="22"/>
          <w:szCs w:val="22"/>
        </w:rPr>
        <w:t>………...</w:t>
      </w:r>
      <w:r w:rsidRPr="00AE7519">
        <w:rPr>
          <w:rFonts w:ascii="Times New Roman" w:hAnsi="Times New Roman"/>
          <w:sz w:val="22"/>
          <w:szCs w:val="22"/>
        </w:rPr>
        <w:t>... 2</w:t>
      </w:r>
    </w:p>
    <w:p w:rsidR="00516BEF" w:rsidRPr="00AE7519" w:rsidRDefault="00516BEF" w:rsidP="00AB4EB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  <w:r w:rsidRPr="00AE7519">
        <w:rPr>
          <w:rFonts w:ascii="Times New Roman" w:hAnsi="Times New Roman"/>
          <w:sz w:val="22"/>
          <w:szCs w:val="22"/>
        </w:rPr>
        <w:t>MODELLO TEORICO ………………………………………………………………………………</w:t>
      </w:r>
      <w:r>
        <w:rPr>
          <w:rFonts w:ascii="Times New Roman" w:hAnsi="Times New Roman"/>
          <w:sz w:val="22"/>
          <w:szCs w:val="22"/>
        </w:rPr>
        <w:t>………...</w:t>
      </w:r>
      <w:r w:rsidRPr="00AE7519">
        <w:rPr>
          <w:rFonts w:ascii="Times New Roman" w:hAnsi="Times New Roman"/>
          <w:sz w:val="22"/>
          <w:szCs w:val="22"/>
        </w:rPr>
        <w:t>… 2</w:t>
      </w:r>
    </w:p>
    <w:p w:rsidR="00516BEF" w:rsidRPr="00AE7519" w:rsidRDefault="00516BEF" w:rsidP="00AB4EB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  <w:r w:rsidRPr="00AE7519">
        <w:rPr>
          <w:rFonts w:ascii="Times New Roman" w:hAnsi="Times New Roman"/>
          <w:sz w:val="22"/>
          <w:szCs w:val="22"/>
        </w:rPr>
        <w:t>DESCRIZIONE DELLA PROVA ……………………………………………………………………</w:t>
      </w:r>
      <w:r>
        <w:rPr>
          <w:rFonts w:ascii="Times New Roman" w:hAnsi="Times New Roman"/>
          <w:sz w:val="22"/>
          <w:szCs w:val="22"/>
        </w:rPr>
        <w:t>………...</w:t>
      </w:r>
      <w:r w:rsidRPr="00AE7519">
        <w:rPr>
          <w:rFonts w:ascii="Times New Roman" w:hAnsi="Times New Roman"/>
          <w:sz w:val="22"/>
          <w:szCs w:val="22"/>
        </w:rPr>
        <w:t>... 2</w:t>
      </w:r>
    </w:p>
    <w:p w:rsidR="00516BEF" w:rsidRPr="00AE7519" w:rsidRDefault="00516BEF" w:rsidP="00AB4EB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  <w:r w:rsidRPr="00AE7519">
        <w:rPr>
          <w:rFonts w:ascii="Times New Roman" w:hAnsi="Times New Roman"/>
          <w:sz w:val="22"/>
          <w:szCs w:val="22"/>
        </w:rPr>
        <w:t>TABELLE …………………………………………………………………………………………</w:t>
      </w:r>
      <w:r>
        <w:rPr>
          <w:rFonts w:ascii="Times New Roman" w:hAnsi="Times New Roman"/>
          <w:sz w:val="22"/>
          <w:szCs w:val="22"/>
        </w:rPr>
        <w:t>………...</w:t>
      </w:r>
      <w:r w:rsidRPr="00AE7519">
        <w:rPr>
          <w:rFonts w:ascii="Times New Roman" w:hAnsi="Times New Roman"/>
          <w:sz w:val="22"/>
          <w:szCs w:val="22"/>
        </w:rPr>
        <w:t>…… 2</w:t>
      </w:r>
    </w:p>
    <w:p w:rsidR="00516BEF" w:rsidRPr="00AE7519" w:rsidRDefault="00516BEF" w:rsidP="00AB4EB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  <w:r w:rsidRPr="00AE7519">
        <w:rPr>
          <w:rFonts w:ascii="Times New Roman" w:hAnsi="Times New Roman"/>
          <w:sz w:val="22"/>
          <w:szCs w:val="22"/>
        </w:rPr>
        <w:t>DIAGRAMMI ………………………………………………………………………………………</w:t>
      </w:r>
      <w:r>
        <w:rPr>
          <w:rFonts w:ascii="Times New Roman" w:hAnsi="Times New Roman"/>
          <w:sz w:val="22"/>
          <w:szCs w:val="22"/>
        </w:rPr>
        <w:t>………...</w:t>
      </w:r>
      <w:r w:rsidRPr="00AE7519">
        <w:rPr>
          <w:rFonts w:ascii="Times New Roman" w:hAnsi="Times New Roman"/>
          <w:sz w:val="22"/>
          <w:szCs w:val="22"/>
        </w:rPr>
        <w:t>….. 2</w:t>
      </w:r>
    </w:p>
    <w:p w:rsidR="00516BEF" w:rsidRPr="00AE7519" w:rsidRDefault="00516BEF" w:rsidP="00AB4EB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  <w:r w:rsidRPr="00AE7519">
        <w:rPr>
          <w:rFonts w:ascii="Times New Roman" w:hAnsi="Times New Roman"/>
          <w:sz w:val="22"/>
          <w:szCs w:val="22"/>
        </w:rPr>
        <w:t>FIGURE E FLOW CHART ……………………………………………………………………</w:t>
      </w:r>
      <w:r>
        <w:rPr>
          <w:rFonts w:ascii="Times New Roman" w:hAnsi="Times New Roman"/>
          <w:sz w:val="22"/>
          <w:szCs w:val="22"/>
        </w:rPr>
        <w:t>………...</w:t>
      </w:r>
      <w:r w:rsidRPr="00AE7519">
        <w:rPr>
          <w:rFonts w:ascii="Times New Roman" w:hAnsi="Times New Roman"/>
          <w:sz w:val="22"/>
          <w:szCs w:val="22"/>
        </w:rPr>
        <w:t>………. 2</w:t>
      </w:r>
    </w:p>
    <w:p w:rsidR="00516BEF" w:rsidRPr="00AE7519" w:rsidRDefault="00516BEF" w:rsidP="00AB4EB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  <w:r w:rsidRPr="00AE7519">
        <w:rPr>
          <w:rFonts w:ascii="Times New Roman" w:hAnsi="Times New Roman"/>
          <w:sz w:val="22"/>
          <w:szCs w:val="22"/>
        </w:rPr>
        <w:t>CONCLUSIONI ……………………………………………………………………………………….</w:t>
      </w:r>
      <w:r>
        <w:rPr>
          <w:rFonts w:ascii="Times New Roman" w:hAnsi="Times New Roman"/>
          <w:sz w:val="22"/>
          <w:szCs w:val="22"/>
        </w:rPr>
        <w:t>...............</w:t>
      </w:r>
      <w:r w:rsidRPr="00AE7519">
        <w:rPr>
          <w:rFonts w:ascii="Times New Roman" w:hAnsi="Times New Roman"/>
          <w:sz w:val="22"/>
          <w:szCs w:val="22"/>
        </w:rPr>
        <w:t>.. 2</w:t>
      </w:r>
    </w:p>
    <w:p w:rsidR="00516BEF" w:rsidRPr="00AE7519" w:rsidRDefault="00516BEF" w:rsidP="00AB4EB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2"/>
          <w:szCs w:val="22"/>
        </w:rPr>
      </w:pPr>
      <w:r w:rsidRPr="00AE7519">
        <w:rPr>
          <w:rFonts w:ascii="Times New Roman" w:hAnsi="Times New Roman"/>
          <w:sz w:val="22"/>
          <w:szCs w:val="22"/>
        </w:rPr>
        <w:t>BIBLIOGRAFIA …………………………………………………………………………………</w:t>
      </w:r>
      <w:r>
        <w:rPr>
          <w:rFonts w:ascii="Times New Roman" w:hAnsi="Times New Roman"/>
          <w:sz w:val="22"/>
          <w:szCs w:val="22"/>
        </w:rPr>
        <w:t>…………</w:t>
      </w:r>
      <w:r w:rsidRPr="00AE7519">
        <w:rPr>
          <w:rFonts w:ascii="Times New Roman" w:hAnsi="Times New Roman"/>
          <w:sz w:val="22"/>
          <w:szCs w:val="22"/>
        </w:rPr>
        <w:t>……. 2</w:t>
      </w:r>
    </w:p>
    <w:p w:rsidR="00516BEF" w:rsidRPr="00BA6F42" w:rsidRDefault="00516BEF" w:rsidP="00BA6F4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440" w:lineRule="atLeast"/>
        <w:jc w:val="both"/>
        <w:rPr>
          <w:rFonts w:ascii="Times New Roman" w:hAnsi="Times New Roman"/>
          <w:sz w:val="30"/>
          <w:szCs w:val="30"/>
        </w:rPr>
      </w:pPr>
    </w:p>
    <w:p w:rsidR="00516BEF" w:rsidRPr="00F86183" w:rsidRDefault="00516BEF" w:rsidP="00BA6F4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440" w:lineRule="atLeast"/>
        <w:jc w:val="both"/>
        <w:rPr>
          <w:rFonts w:ascii="Times New Roman" w:hAnsi="Times New Roman"/>
          <w:b/>
          <w:sz w:val="28"/>
          <w:szCs w:val="28"/>
        </w:rPr>
      </w:pPr>
      <w:r w:rsidRPr="00F86183">
        <w:rPr>
          <w:rFonts w:ascii="Times New Roman" w:hAnsi="Times New Roman"/>
          <w:b/>
          <w:bCs/>
          <w:sz w:val="28"/>
          <w:szCs w:val="28"/>
        </w:rPr>
        <w:t>SOMMARIO</w:t>
      </w:r>
      <w:r w:rsidRPr="00F86183">
        <w:rPr>
          <w:rFonts w:ascii="Times New Roman" w:eastAsia="MS Mincho" w:hAnsi="MS Mincho"/>
          <w:b/>
          <w:sz w:val="28"/>
          <w:szCs w:val="28"/>
        </w:rPr>
        <w:t xml:space="preserve"> :</w:t>
      </w:r>
    </w:p>
    <w:p w:rsidR="00516BEF" w:rsidRPr="00F86183" w:rsidRDefault="00516BEF" w:rsidP="00BA6F4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440" w:lineRule="atLeast"/>
        <w:jc w:val="both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Nello svolgimento di questa esperienza è prevista la simulazione di un filtro passa basso tramite l’utilizzo del software PSice.</w:t>
      </w:r>
    </w:p>
    <w:p w:rsidR="00516BEF" w:rsidRPr="00F86183" w:rsidRDefault="00516BEF" w:rsidP="00BA6F4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440" w:lineRule="atLeast"/>
        <w:jc w:val="both"/>
        <w:rPr>
          <w:rFonts w:ascii="Times New Roman" w:hAnsi="Times New Roman"/>
          <w:b/>
          <w:sz w:val="28"/>
          <w:szCs w:val="28"/>
        </w:rPr>
      </w:pPr>
      <w:r w:rsidRPr="00F86183">
        <w:rPr>
          <w:rFonts w:ascii="Times New Roman" w:hAnsi="Times New Roman"/>
          <w:b/>
          <w:bCs/>
          <w:sz w:val="28"/>
          <w:szCs w:val="28"/>
        </w:rPr>
        <w:t>DEFINIZIONI/ACRONIMI/KEY WORDS :</w:t>
      </w:r>
    </w:p>
    <w:p w:rsidR="00516BEF" w:rsidRPr="00F86183" w:rsidRDefault="00516BEF" w:rsidP="00BA6F4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440" w:lineRule="atLeast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516BEF" w:rsidRPr="00F86183" w:rsidRDefault="00516BEF" w:rsidP="00BA6F4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440" w:lineRule="atLeast"/>
        <w:jc w:val="both"/>
        <w:rPr>
          <w:rFonts w:ascii="Times New Roman" w:hAnsi="Times New Roman"/>
          <w:b/>
          <w:sz w:val="28"/>
          <w:szCs w:val="28"/>
        </w:rPr>
      </w:pPr>
      <w:r w:rsidRPr="00F86183">
        <w:rPr>
          <w:rFonts w:ascii="Times New Roman" w:hAnsi="Times New Roman"/>
          <w:b/>
          <w:bCs/>
          <w:sz w:val="28"/>
          <w:szCs w:val="28"/>
        </w:rPr>
        <w:t xml:space="preserve">PREMESSA </w:t>
      </w:r>
      <w:r w:rsidRPr="00F86183">
        <w:rPr>
          <w:rFonts w:ascii="Times New Roman" w:eastAsia="MS Mincho" w:hAnsi="MS Mincho"/>
          <w:b/>
          <w:sz w:val="28"/>
          <w:szCs w:val="28"/>
        </w:rPr>
        <w:t>:</w:t>
      </w: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40" w:lineRule="atLeast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40" w:lineRule="atLeast"/>
        <w:jc w:val="both"/>
        <w:rPr>
          <w:rFonts w:ascii="Times New Roman" w:hAnsi="Times New Roman"/>
          <w:b/>
          <w:sz w:val="28"/>
          <w:szCs w:val="28"/>
        </w:rPr>
      </w:pPr>
      <w:r w:rsidRPr="00F86183">
        <w:rPr>
          <w:rFonts w:ascii="Times New Roman" w:hAnsi="Times New Roman"/>
          <w:b/>
          <w:bCs/>
          <w:sz w:val="28"/>
          <w:szCs w:val="28"/>
        </w:rPr>
        <w:t>ELENCO STRUMENTI, APPARECCHIATURE E DISPOSITIVI :</w:t>
      </w: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40" w:lineRule="atLeast"/>
        <w:jc w:val="both"/>
        <w:rPr>
          <w:rFonts w:ascii="Times New Roman" w:hAnsi="Times New Roman"/>
          <w:b/>
          <w:sz w:val="28"/>
          <w:szCs w:val="28"/>
        </w:rPr>
      </w:pP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40" w:lineRule="atLeast"/>
        <w:jc w:val="both"/>
        <w:rPr>
          <w:rFonts w:ascii="Times New Roman" w:hAnsi="Times New Roman"/>
          <w:b/>
          <w:sz w:val="28"/>
          <w:szCs w:val="28"/>
        </w:rPr>
      </w:pPr>
      <w:r w:rsidRPr="00F86183">
        <w:rPr>
          <w:rFonts w:ascii="Times New Roman" w:hAnsi="Times New Roman"/>
          <w:b/>
          <w:bCs/>
          <w:sz w:val="28"/>
          <w:szCs w:val="28"/>
        </w:rPr>
        <w:t>SCHEMI :</w:t>
      </w: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40" w:lineRule="atLeast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40" w:lineRule="atLeast"/>
        <w:jc w:val="both"/>
        <w:rPr>
          <w:rFonts w:ascii="Times New Roman" w:hAnsi="Times New Roman"/>
          <w:b/>
          <w:sz w:val="28"/>
          <w:szCs w:val="28"/>
        </w:rPr>
      </w:pPr>
      <w:r w:rsidRPr="00F86183">
        <w:rPr>
          <w:rFonts w:ascii="Times New Roman" w:hAnsi="Times New Roman"/>
          <w:b/>
          <w:bCs/>
          <w:sz w:val="28"/>
          <w:szCs w:val="28"/>
        </w:rPr>
        <w:t>MODELLO TEORICO :</w:t>
      </w: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40" w:lineRule="atLeast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40" w:lineRule="atLeast"/>
        <w:jc w:val="both"/>
        <w:rPr>
          <w:rFonts w:ascii="Times New Roman" w:hAnsi="Times New Roman"/>
          <w:b/>
          <w:sz w:val="28"/>
          <w:szCs w:val="28"/>
        </w:rPr>
      </w:pPr>
      <w:r w:rsidRPr="00F86183">
        <w:rPr>
          <w:rFonts w:ascii="Times New Roman" w:hAnsi="Times New Roman"/>
          <w:b/>
          <w:bCs/>
          <w:sz w:val="28"/>
          <w:szCs w:val="28"/>
        </w:rPr>
        <w:t>DESCRIZIONE DELLA PROVA :</w:t>
      </w:r>
    </w:p>
    <w:p w:rsidR="00516BEF" w:rsidRPr="00F86183" w:rsidRDefault="00516BEF" w:rsidP="00BA6F4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420" w:lineRule="atLeast"/>
        <w:jc w:val="both"/>
        <w:rPr>
          <w:rFonts w:ascii="Times New Roman" w:hAnsi="Times New Roman"/>
          <w:b/>
          <w:sz w:val="28"/>
          <w:szCs w:val="28"/>
        </w:rPr>
      </w:pPr>
      <w:r w:rsidRPr="00F86183">
        <w:rPr>
          <w:rFonts w:ascii="Times New Roman" w:hAnsi="Times New Roman"/>
          <w:b/>
          <w:bCs/>
          <w:iCs/>
          <w:sz w:val="28"/>
          <w:szCs w:val="28"/>
        </w:rPr>
        <w:t xml:space="preserve">Obiettivi, Descrizione delle apparecchiature, Descrizione delle procedure, Analisi e sintesi dei risultati </w:t>
      </w: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20" w:lineRule="atLeast"/>
        <w:jc w:val="both"/>
        <w:rPr>
          <w:rFonts w:ascii="Times New Roman" w:hAnsi="Times New Roman"/>
          <w:b/>
          <w:sz w:val="28"/>
          <w:szCs w:val="28"/>
        </w:rPr>
      </w:pP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20" w:lineRule="atLeast"/>
        <w:jc w:val="both"/>
        <w:rPr>
          <w:rFonts w:ascii="Times New Roman" w:hAnsi="Times New Roman"/>
          <w:b/>
          <w:sz w:val="28"/>
          <w:szCs w:val="28"/>
        </w:rPr>
      </w:pPr>
      <w:r w:rsidRPr="00F86183">
        <w:rPr>
          <w:rFonts w:ascii="Times New Roman" w:hAnsi="Times New Roman"/>
          <w:b/>
          <w:bCs/>
          <w:sz w:val="28"/>
          <w:szCs w:val="28"/>
        </w:rPr>
        <w:t>TABELLE :</w:t>
      </w: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20" w:lineRule="atLeast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20" w:lineRule="atLeast"/>
        <w:jc w:val="both"/>
        <w:rPr>
          <w:rFonts w:ascii="Times New Roman" w:hAnsi="Times New Roman"/>
          <w:b/>
          <w:sz w:val="28"/>
          <w:szCs w:val="28"/>
        </w:rPr>
      </w:pPr>
      <w:r w:rsidRPr="00F86183">
        <w:rPr>
          <w:rFonts w:ascii="Times New Roman" w:hAnsi="Times New Roman"/>
          <w:b/>
          <w:bCs/>
          <w:sz w:val="28"/>
          <w:szCs w:val="28"/>
        </w:rPr>
        <w:t>DIAGRAMMI :</w:t>
      </w: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20" w:lineRule="atLeast"/>
        <w:jc w:val="both"/>
        <w:rPr>
          <w:rFonts w:ascii="Times New Roman" w:hAnsi="Times New Roman"/>
          <w:b/>
          <w:sz w:val="28"/>
          <w:szCs w:val="28"/>
        </w:rPr>
      </w:pP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20" w:lineRule="atLeast"/>
        <w:jc w:val="both"/>
        <w:rPr>
          <w:rFonts w:ascii="Times New Roman" w:hAnsi="Times New Roman"/>
          <w:b/>
          <w:sz w:val="28"/>
          <w:szCs w:val="28"/>
        </w:rPr>
      </w:pPr>
      <w:r w:rsidRPr="00F86183">
        <w:rPr>
          <w:rFonts w:ascii="Times New Roman" w:hAnsi="Times New Roman"/>
          <w:b/>
          <w:bCs/>
          <w:sz w:val="28"/>
          <w:szCs w:val="28"/>
        </w:rPr>
        <w:t>FIGURE e FLOW-CHART :</w:t>
      </w: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20" w:lineRule="atLeast"/>
        <w:jc w:val="both"/>
        <w:rPr>
          <w:rFonts w:ascii="Times New Roman" w:hAnsi="Times New Roman"/>
          <w:b/>
          <w:sz w:val="28"/>
          <w:szCs w:val="28"/>
        </w:rPr>
      </w:pP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20" w:lineRule="atLeast"/>
        <w:jc w:val="both"/>
        <w:rPr>
          <w:rFonts w:ascii="Times New Roman" w:hAnsi="Times New Roman"/>
          <w:b/>
          <w:bCs/>
          <w:sz w:val="28"/>
          <w:szCs w:val="28"/>
        </w:rPr>
      </w:pPr>
      <w:r w:rsidRPr="00F86183">
        <w:rPr>
          <w:rFonts w:ascii="Times New Roman" w:hAnsi="Times New Roman"/>
          <w:b/>
          <w:bCs/>
          <w:sz w:val="28"/>
          <w:szCs w:val="28"/>
        </w:rPr>
        <w:t>CONCLUSIONI :</w:t>
      </w:r>
    </w:p>
    <w:p w:rsidR="00516BEF" w:rsidRPr="00F86183" w:rsidRDefault="00516BEF" w:rsidP="00BA6F42">
      <w:pPr>
        <w:widowControl w:val="0"/>
        <w:autoSpaceDE w:val="0"/>
        <w:autoSpaceDN w:val="0"/>
        <w:adjustRightInd w:val="0"/>
        <w:spacing w:after="240" w:line="420" w:lineRule="atLeast"/>
        <w:jc w:val="both"/>
        <w:rPr>
          <w:rFonts w:ascii="Times New Roman" w:hAnsi="Times New Roman"/>
          <w:b/>
          <w:sz w:val="28"/>
          <w:szCs w:val="28"/>
        </w:rPr>
      </w:pPr>
    </w:p>
    <w:p w:rsidR="00516BEF" w:rsidRPr="00F86183" w:rsidRDefault="00516BEF" w:rsidP="00BA6F4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420" w:lineRule="atLeast"/>
        <w:jc w:val="both"/>
        <w:rPr>
          <w:rFonts w:ascii="Times New Roman" w:hAnsi="Times New Roman"/>
          <w:b/>
          <w:sz w:val="28"/>
          <w:szCs w:val="28"/>
        </w:rPr>
      </w:pPr>
      <w:r w:rsidRPr="00F86183">
        <w:rPr>
          <w:rFonts w:ascii="Times New Roman" w:hAnsi="Times New Roman"/>
          <w:b/>
          <w:bCs/>
          <w:sz w:val="28"/>
          <w:szCs w:val="28"/>
        </w:rPr>
        <w:t>BIBLIOGRAFIA/SITOGRAFIA/RIFERIMENTI :</w:t>
      </w:r>
    </w:p>
    <w:sectPr w:rsidR="00516BEF" w:rsidRPr="00F86183" w:rsidSect="004C7895">
      <w:footerReference w:type="even" r:id="rId8"/>
      <w:footerReference w:type="default" r:id="rId9"/>
      <w:pgSz w:w="12240" w:h="15840"/>
      <w:pgMar w:top="1417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6BEF" w:rsidRDefault="00516BEF">
      <w:r>
        <w:separator/>
      </w:r>
    </w:p>
  </w:endnote>
  <w:endnote w:type="continuationSeparator" w:id="0">
    <w:p w:rsidR="00516BEF" w:rsidRDefault="00516B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‚l‚r –¾’©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6BEF" w:rsidRDefault="00516BEF" w:rsidP="00536D7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16BEF" w:rsidRDefault="00516BE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6BEF" w:rsidRDefault="00516BEF" w:rsidP="00536D7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516BEF" w:rsidRDefault="00516BE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6BEF" w:rsidRDefault="00516BEF">
      <w:r>
        <w:separator/>
      </w:r>
    </w:p>
  </w:footnote>
  <w:footnote w:type="continuationSeparator" w:id="0">
    <w:p w:rsidR="00516BEF" w:rsidRDefault="00516BE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144E336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DF6A77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71AC76C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69705E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AE5A20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C5242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08CEF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23AA7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CC25C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B5A62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1">
    <w:nsid w:val="00000002"/>
    <w:multiLevelType w:val="hybridMultilevel"/>
    <w:tmpl w:val="00000002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2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251B"/>
    <w:rsid w:val="00010D6D"/>
    <w:rsid w:val="001D1A13"/>
    <w:rsid w:val="002D1544"/>
    <w:rsid w:val="002D251B"/>
    <w:rsid w:val="004C7895"/>
    <w:rsid w:val="00516BEF"/>
    <w:rsid w:val="00536D7B"/>
    <w:rsid w:val="006D18F1"/>
    <w:rsid w:val="007163AB"/>
    <w:rsid w:val="007C25E1"/>
    <w:rsid w:val="008D4904"/>
    <w:rsid w:val="00AA2421"/>
    <w:rsid w:val="00AB4EBE"/>
    <w:rsid w:val="00AE7519"/>
    <w:rsid w:val="00BA6F42"/>
    <w:rsid w:val="00C07EDB"/>
    <w:rsid w:val="00CC1AE1"/>
    <w:rsid w:val="00E73685"/>
    <w:rsid w:val="00EA1161"/>
    <w:rsid w:val="00F86183"/>
    <w:rsid w:val="00FD1B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MS Minngs" w:hAnsi="Cambria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AE1"/>
    <w:pPr>
      <w:spacing w:after="200"/>
    </w:pPr>
    <w:rPr>
      <w:sz w:val="24"/>
      <w:szCs w:val="24"/>
      <w:lang w:eastAsia="ja-JP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2D251B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D251B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rsid w:val="004C7895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0AE0"/>
    <w:rPr>
      <w:sz w:val="24"/>
      <w:szCs w:val="24"/>
      <w:lang w:eastAsia="ja-JP"/>
    </w:rPr>
  </w:style>
  <w:style w:type="character" w:styleId="PageNumber">
    <w:name w:val="page number"/>
    <w:basedOn w:val="DefaultParagraphFont"/>
    <w:uiPriority w:val="99"/>
    <w:rsid w:val="004C7895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75</TotalTime>
  <Pages>3</Pages>
  <Words>229</Words>
  <Characters>1307</Characters>
  <Application>Microsoft Office Outlook</Application>
  <DocSecurity>0</DocSecurity>
  <Lines>0</Lines>
  <Paragraphs>0</Paragraphs>
  <ScaleCrop>false</ScaleCrop>
  <Company>Dattola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Dattola</dc:creator>
  <cp:keywords/>
  <dc:description/>
  <cp:lastModifiedBy>marie curie</cp:lastModifiedBy>
  <cp:revision>8</cp:revision>
  <dcterms:created xsi:type="dcterms:W3CDTF">2016-10-26T17:54:00Z</dcterms:created>
  <dcterms:modified xsi:type="dcterms:W3CDTF">2019-01-14T08:37:00Z</dcterms:modified>
</cp:coreProperties>
</file>